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0AED56" w14:textId="77777777" w:rsidR="00C56BC6" w:rsidRDefault="00C56BC6" w:rsidP="00C56BC6">
      <w:pPr>
        <w:widowControl w:val="0"/>
        <w:autoSpaceDE w:val="0"/>
        <w:autoSpaceDN w:val="0"/>
        <w:adjustRightInd w:val="0"/>
        <w:rPr>
          <w:rFonts w:ascii="Helvetica" w:hAnsi="Helvetica" w:cs="Helvetica"/>
          <w:b/>
          <w:bCs/>
          <w:color w:val="262626"/>
          <w:sz w:val="36"/>
          <w:szCs w:val="36"/>
        </w:rPr>
      </w:pPr>
      <w:r>
        <w:rPr>
          <w:rFonts w:ascii="Helvetica" w:hAnsi="Helvetica" w:cs="Helvetica"/>
          <w:b/>
          <w:bCs/>
          <w:noProof/>
          <w:color w:val="262626"/>
          <w:sz w:val="36"/>
          <w:szCs w:val="36"/>
        </w:rPr>
        <w:drawing>
          <wp:inline distT="0" distB="0" distL="0" distR="0" wp14:anchorId="69B2ECA5" wp14:editId="102D69A2">
            <wp:extent cx="5938520" cy="3955415"/>
            <wp:effectExtent l="0" t="0" r="5080" b="6985"/>
            <wp:docPr id="2" name="Picture 2" descr="IMG_5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5535.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8520" cy="3955415"/>
                    </a:xfrm>
                    <a:prstGeom prst="rect">
                      <a:avLst/>
                    </a:prstGeom>
                    <a:noFill/>
                    <a:ln>
                      <a:noFill/>
                    </a:ln>
                  </pic:spPr>
                </pic:pic>
              </a:graphicData>
            </a:graphic>
          </wp:inline>
        </w:drawing>
      </w:r>
      <w:r>
        <w:rPr>
          <w:rFonts w:ascii="Helvetica" w:hAnsi="Helvetica" w:cs="Helvetica"/>
          <w:b/>
          <w:bCs/>
          <w:noProof/>
          <w:color w:val="262626"/>
          <w:sz w:val="36"/>
          <w:szCs w:val="36"/>
        </w:rPr>
        <w:drawing>
          <wp:inline distT="0" distB="0" distL="0" distR="0" wp14:anchorId="393A30B6" wp14:editId="086B8D30">
            <wp:extent cx="5938520" cy="3338830"/>
            <wp:effectExtent l="0" t="0" r="5080" b="0"/>
            <wp:docPr id="5" name="Picture 5" descr="thumbnai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nail.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8520" cy="3338830"/>
                    </a:xfrm>
                    <a:prstGeom prst="rect">
                      <a:avLst/>
                    </a:prstGeom>
                    <a:noFill/>
                    <a:ln>
                      <a:noFill/>
                    </a:ln>
                  </pic:spPr>
                </pic:pic>
              </a:graphicData>
            </a:graphic>
          </wp:inline>
        </w:drawing>
      </w:r>
      <w:r>
        <w:rPr>
          <w:rFonts w:ascii="Helvetica" w:hAnsi="Helvetica" w:cs="Helvetica"/>
          <w:b/>
          <w:bCs/>
          <w:noProof/>
          <w:color w:val="262626"/>
          <w:sz w:val="36"/>
          <w:szCs w:val="36"/>
        </w:rPr>
        <w:lastRenderedPageBreak/>
        <w:drawing>
          <wp:inline distT="0" distB="0" distL="0" distR="0" wp14:anchorId="21142077" wp14:editId="1C2E2749">
            <wp:extent cx="5938520" cy="7921625"/>
            <wp:effectExtent l="0" t="0" r="5080" b="3175"/>
            <wp:docPr id="3" name="Picture 3" descr="IMG_55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5538.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8520" cy="7921625"/>
                    </a:xfrm>
                    <a:prstGeom prst="rect">
                      <a:avLst/>
                    </a:prstGeom>
                    <a:noFill/>
                    <a:ln>
                      <a:noFill/>
                    </a:ln>
                  </pic:spPr>
                </pic:pic>
              </a:graphicData>
            </a:graphic>
          </wp:inline>
        </w:drawing>
      </w:r>
    </w:p>
    <w:p w14:paraId="633FFA0C" w14:textId="77777777" w:rsidR="00C56BC6" w:rsidRDefault="00C56BC6" w:rsidP="00C56BC6">
      <w:pPr>
        <w:widowControl w:val="0"/>
        <w:autoSpaceDE w:val="0"/>
        <w:autoSpaceDN w:val="0"/>
        <w:adjustRightInd w:val="0"/>
        <w:rPr>
          <w:rFonts w:ascii="Helvetica" w:hAnsi="Helvetica" w:cs="Helvetica"/>
          <w:b/>
          <w:bCs/>
          <w:color w:val="262626"/>
          <w:sz w:val="36"/>
          <w:szCs w:val="36"/>
        </w:rPr>
      </w:pPr>
    </w:p>
    <w:p w14:paraId="2868773A" w14:textId="77777777" w:rsidR="00C56BC6" w:rsidRPr="00206A2F" w:rsidRDefault="00C56BC6" w:rsidP="00C56BC6">
      <w:pPr>
        <w:widowControl w:val="0"/>
        <w:autoSpaceDE w:val="0"/>
        <w:autoSpaceDN w:val="0"/>
        <w:adjustRightInd w:val="0"/>
        <w:rPr>
          <w:rFonts w:ascii="Helvetica" w:hAnsi="Helvetica" w:cs="Helvetica"/>
          <w:b/>
          <w:bCs/>
          <w:color w:val="262626"/>
          <w:sz w:val="36"/>
          <w:szCs w:val="36"/>
        </w:rPr>
      </w:pPr>
      <w:r w:rsidRPr="00206A2F">
        <w:rPr>
          <w:rFonts w:ascii="Helvetica" w:hAnsi="Helvetica" w:cs="Helvetica"/>
          <w:b/>
          <w:bCs/>
          <w:color w:val="262626"/>
          <w:sz w:val="36"/>
          <w:szCs w:val="36"/>
        </w:rPr>
        <w:t>CHƯƠNG TRÌNH DU LỊCH:</w:t>
      </w:r>
    </w:p>
    <w:p w14:paraId="4AB2AFE1" w14:textId="24090B7C" w:rsidR="00C56BC6" w:rsidRPr="00206A2F" w:rsidRDefault="00C56BC6" w:rsidP="00C56BC6">
      <w:pPr>
        <w:widowControl w:val="0"/>
        <w:autoSpaceDE w:val="0"/>
        <w:autoSpaceDN w:val="0"/>
        <w:adjustRightInd w:val="0"/>
        <w:rPr>
          <w:rFonts w:ascii="Helvetica" w:hAnsi="Helvetica" w:cs="Helvetica"/>
          <w:b/>
          <w:bCs/>
          <w:color w:val="262626"/>
          <w:sz w:val="36"/>
          <w:szCs w:val="36"/>
        </w:rPr>
      </w:pPr>
      <w:r w:rsidRPr="00206A2F">
        <w:rPr>
          <w:rFonts w:ascii="Helvetica" w:hAnsi="Helvetica" w:cs="Helvetica"/>
          <w:b/>
          <w:bCs/>
          <w:color w:val="262626"/>
          <w:sz w:val="36"/>
          <w:szCs w:val="36"/>
        </w:rPr>
        <w:t xml:space="preserve"> HÀ NỘI - TRÀNG AN – HÀ NỘI</w:t>
      </w:r>
    </w:p>
    <w:p w14:paraId="44123357" w14:textId="77777777" w:rsidR="00C56BC6" w:rsidRPr="00206A2F" w:rsidRDefault="00C56BC6" w:rsidP="00C56BC6">
      <w:pPr>
        <w:widowControl w:val="0"/>
        <w:autoSpaceDE w:val="0"/>
        <w:autoSpaceDN w:val="0"/>
        <w:adjustRightInd w:val="0"/>
        <w:rPr>
          <w:rFonts w:ascii="Helvetica" w:hAnsi="Helvetica" w:cs="Helvetica"/>
          <w:color w:val="262626"/>
          <w:sz w:val="28"/>
          <w:szCs w:val="28"/>
        </w:rPr>
      </w:pPr>
      <w:r w:rsidRPr="00206A2F">
        <w:rPr>
          <w:rFonts w:ascii="Comic Sans MS" w:hAnsi="Comic Sans MS" w:cs="Comic Sans MS"/>
          <w:color w:val="0000FF"/>
          <w:sz w:val="28"/>
          <w:szCs w:val="28"/>
        </w:rPr>
        <w:t>(Áp d</w:t>
      </w:r>
      <w:r w:rsidRPr="00206A2F">
        <w:rPr>
          <w:rFonts w:ascii="Calibri" w:eastAsia="Calibri" w:hAnsi="Calibri" w:cs="Calibri"/>
          <w:color w:val="0000FF"/>
          <w:sz w:val="28"/>
          <w:szCs w:val="28"/>
        </w:rPr>
        <w:t>ụ</w:t>
      </w:r>
      <w:r w:rsidRPr="00206A2F">
        <w:rPr>
          <w:rFonts w:ascii="Comic Sans MS" w:hAnsi="Comic Sans MS" w:cs="Comic Sans MS"/>
          <w:color w:val="0000FF"/>
          <w:sz w:val="28"/>
          <w:szCs w:val="28"/>
        </w:rPr>
        <w:t>ng cho thi</w:t>
      </w:r>
      <w:r w:rsidRPr="00206A2F">
        <w:rPr>
          <w:rFonts w:ascii="Calibri" w:eastAsia="Calibri" w:hAnsi="Calibri" w:cs="Calibri"/>
          <w:color w:val="0000FF"/>
          <w:sz w:val="28"/>
          <w:szCs w:val="28"/>
        </w:rPr>
        <w:t>ế</w:t>
      </w:r>
      <w:r w:rsidRPr="00206A2F">
        <w:rPr>
          <w:rFonts w:ascii="Comic Sans MS" w:hAnsi="Comic Sans MS" w:cs="Comic Sans MS"/>
          <w:color w:val="0000FF"/>
          <w:sz w:val="28"/>
          <w:szCs w:val="28"/>
        </w:rPr>
        <w:t>t k</w:t>
      </w:r>
      <w:r w:rsidRPr="00206A2F">
        <w:rPr>
          <w:rFonts w:ascii="Calibri" w:eastAsia="Calibri" w:hAnsi="Calibri" w:cs="Calibri"/>
          <w:color w:val="0000FF"/>
          <w:sz w:val="28"/>
          <w:szCs w:val="28"/>
        </w:rPr>
        <w:t>ế</w:t>
      </w:r>
      <w:r w:rsidRPr="00206A2F">
        <w:rPr>
          <w:rFonts w:ascii="Comic Sans MS" w:hAnsi="Comic Sans MS" w:cs="Comic Sans MS"/>
          <w:color w:val="0000FF"/>
          <w:sz w:val="28"/>
          <w:szCs w:val="28"/>
        </w:rPr>
        <w:t xml:space="preserve"> tour riêng theo đoàn l</w:t>
      </w:r>
      <w:r w:rsidRPr="00206A2F">
        <w:rPr>
          <w:rFonts w:ascii="Calibri" w:eastAsia="Calibri" w:hAnsi="Calibri" w:cs="Calibri"/>
          <w:color w:val="0000FF"/>
          <w:sz w:val="28"/>
          <w:szCs w:val="28"/>
        </w:rPr>
        <w:t>ớ</w:t>
      </w:r>
      <w:r w:rsidRPr="00206A2F">
        <w:rPr>
          <w:rFonts w:ascii="Comic Sans MS" w:hAnsi="Comic Sans MS" w:cs="Comic Sans MS"/>
          <w:color w:val="0000FF"/>
          <w:sz w:val="28"/>
          <w:szCs w:val="28"/>
        </w:rPr>
        <w:t xml:space="preserve">p 10 SN –PTTH </w:t>
      </w:r>
      <w:r>
        <w:rPr>
          <w:rFonts w:ascii="Comic Sans MS" w:hAnsi="Comic Sans MS" w:cs="Comic Sans MS"/>
          <w:color w:val="0000FF"/>
          <w:sz w:val="28"/>
          <w:szCs w:val="28"/>
        </w:rPr>
        <w:t>Chu Văn An)</w:t>
      </w:r>
      <w:r w:rsidRPr="00206A2F">
        <w:rPr>
          <w:rFonts w:ascii="Comic Sans MS" w:hAnsi="Comic Sans MS" w:cs="Comic Sans MS"/>
          <w:color w:val="0000FF"/>
          <w:sz w:val="28"/>
          <w:szCs w:val="28"/>
        </w:rPr>
        <w:t> </w:t>
      </w:r>
    </w:p>
    <w:p w14:paraId="094859F7" w14:textId="77777777" w:rsidR="00C56BC6" w:rsidRPr="00206A2F" w:rsidRDefault="00C56BC6" w:rsidP="00C56BC6">
      <w:pPr>
        <w:widowControl w:val="0"/>
        <w:autoSpaceDE w:val="0"/>
        <w:autoSpaceDN w:val="0"/>
        <w:adjustRightInd w:val="0"/>
        <w:rPr>
          <w:rFonts w:ascii="Helvetica" w:hAnsi="Helvetica" w:cs="Helvetica"/>
          <w:b/>
          <w:bCs/>
          <w:color w:val="262626"/>
          <w:sz w:val="28"/>
          <w:szCs w:val="28"/>
        </w:rPr>
      </w:pPr>
    </w:p>
    <w:p w14:paraId="37B0058A" w14:textId="571E3345" w:rsidR="00C56BC6" w:rsidRDefault="00C56BC6" w:rsidP="00C56BC6">
      <w:pPr>
        <w:widowControl w:val="0"/>
        <w:autoSpaceDE w:val="0"/>
        <w:autoSpaceDN w:val="0"/>
        <w:adjustRightInd w:val="0"/>
        <w:rPr>
          <w:rFonts w:ascii="Helvetica" w:hAnsi="Helvetica" w:cs="Helvetica"/>
          <w:b/>
          <w:bCs/>
          <w:color w:val="262626"/>
          <w:sz w:val="30"/>
          <w:szCs w:val="30"/>
        </w:rPr>
      </w:pPr>
      <w:r>
        <w:rPr>
          <w:rFonts w:ascii="Helvetica" w:hAnsi="Helvetica" w:cs="Helvetica"/>
          <w:b/>
          <w:bCs/>
          <w:color w:val="262626"/>
          <w:sz w:val="30"/>
          <w:szCs w:val="30"/>
        </w:rPr>
        <w:t xml:space="preserve">NGÀY 1: HÀ NỘI – </w:t>
      </w:r>
      <w:r w:rsidR="000961DD">
        <w:rPr>
          <w:rFonts w:ascii="Helvetica" w:hAnsi="Helvetica" w:cs="Helvetica"/>
          <w:b/>
          <w:bCs/>
          <w:color w:val="262626"/>
          <w:sz w:val="30"/>
          <w:szCs w:val="30"/>
        </w:rPr>
        <w:t>Ninh Bình- Tràng An</w:t>
      </w:r>
    </w:p>
    <w:p w14:paraId="76D14A6F" w14:textId="77777777" w:rsidR="00C56BC6" w:rsidRDefault="00C56BC6" w:rsidP="00C56BC6">
      <w:pPr>
        <w:widowControl w:val="0"/>
        <w:autoSpaceDE w:val="0"/>
        <w:autoSpaceDN w:val="0"/>
        <w:adjustRightInd w:val="0"/>
        <w:rPr>
          <w:rFonts w:ascii="Helvetica" w:hAnsi="Helvetica" w:cs="Helvetica"/>
          <w:b/>
          <w:bCs/>
          <w:color w:val="262626"/>
          <w:sz w:val="30"/>
          <w:szCs w:val="30"/>
        </w:rPr>
      </w:pPr>
    </w:p>
    <w:p w14:paraId="56217338" w14:textId="77777777" w:rsidR="00C56BC6" w:rsidRPr="007E26EA" w:rsidRDefault="00C56BC6" w:rsidP="00C56BC6">
      <w:pPr>
        <w:widowControl w:val="0"/>
        <w:autoSpaceDE w:val="0"/>
        <w:autoSpaceDN w:val="0"/>
        <w:adjustRightInd w:val="0"/>
        <w:rPr>
          <w:rFonts w:ascii="Helvetica" w:hAnsi="Helvetica" w:cs="Helvetica"/>
          <w:color w:val="262626"/>
          <w:sz w:val="32"/>
          <w:szCs w:val="32"/>
        </w:rPr>
      </w:pPr>
      <w:r>
        <w:rPr>
          <w:rFonts w:ascii="Helvetica" w:hAnsi="Helvetica" w:cs="Helvetica"/>
          <w:b/>
          <w:bCs/>
          <w:color w:val="262626"/>
          <w:sz w:val="32"/>
          <w:szCs w:val="32"/>
        </w:rPr>
        <w:t>07h00:</w:t>
      </w:r>
      <w:r>
        <w:rPr>
          <w:rFonts w:ascii="Helvetica" w:hAnsi="Helvetica" w:cs="Helvetica"/>
          <w:color w:val="262626"/>
          <w:sz w:val="32"/>
          <w:szCs w:val="32"/>
        </w:rPr>
        <w:t xml:space="preserve"> Xe và HDV đón đoàn tại Trường THPT Chu Văn An sau đó khởi hành đi Ninh Bình.</w:t>
      </w:r>
    </w:p>
    <w:p w14:paraId="5C4DFE96" w14:textId="04714E1B" w:rsidR="00C56BC6" w:rsidRPr="00872D36" w:rsidRDefault="00C56BC6" w:rsidP="00872D36">
      <w:pPr>
        <w:pStyle w:val="NormalWeb"/>
        <w:spacing w:before="0" w:after="0"/>
        <w:textAlignment w:val="baseline"/>
        <w:rPr>
          <w:rFonts w:ascii="Helvetica" w:hAnsi="Helvetica"/>
          <w:color w:val="333333"/>
          <w:sz w:val="32"/>
          <w:szCs w:val="32"/>
        </w:rPr>
      </w:pPr>
      <w:r w:rsidRPr="00872D36">
        <w:rPr>
          <w:rFonts w:ascii="Helvetica" w:hAnsi="Helvetica" w:cs="Helvetica"/>
          <w:b/>
          <w:bCs/>
          <w:color w:val="262626"/>
          <w:sz w:val="32"/>
          <w:szCs w:val="32"/>
        </w:rPr>
        <w:t>9h00:</w:t>
      </w:r>
      <w:r w:rsidRPr="00872D36">
        <w:rPr>
          <w:rFonts w:ascii="Helvetica" w:hAnsi="Helvetica" w:cs="Helvetica"/>
          <w:color w:val="262626"/>
          <w:sz w:val="32"/>
          <w:szCs w:val="32"/>
        </w:rPr>
        <w:t xml:space="preserve"> Đến Ninh Bình, Quý khách dừng nghỉ ở </w:t>
      </w:r>
      <w:r w:rsidRPr="00872D36">
        <w:rPr>
          <w:rFonts w:ascii="Helvetica" w:hAnsi="Helvetica" w:cs="Helvetica"/>
          <w:b/>
          <w:color w:val="262626"/>
          <w:sz w:val="32"/>
          <w:szCs w:val="32"/>
        </w:rPr>
        <w:t>Tuyệt Tịnh Cốc</w:t>
      </w:r>
      <w:r w:rsidRPr="00872D36">
        <w:rPr>
          <w:rFonts w:ascii="Helvetica" w:hAnsi="Helvetica" w:cs="Helvetica"/>
          <w:color w:val="262626"/>
          <w:sz w:val="32"/>
          <w:szCs w:val="32"/>
        </w:rPr>
        <w:t xml:space="preserve"> </w:t>
      </w:r>
      <w:r w:rsidR="00872D36" w:rsidRPr="00872D36">
        <w:rPr>
          <w:rFonts w:ascii="Helvetica" w:hAnsi="Helvetica" w:cs="Helvetica"/>
          <w:color w:val="262626"/>
          <w:sz w:val="32"/>
          <w:szCs w:val="32"/>
        </w:rPr>
        <w:t>–</w:t>
      </w:r>
      <w:r w:rsidRPr="00872D36">
        <w:rPr>
          <w:rFonts w:ascii="Helvetica" w:hAnsi="Helvetica" w:cs="Helvetica"/>
          <w:color w:val="262626"/>
          <w:sz w:val="32"/>
          <w:szCs w:val="32"/>
        </w:rPr>
        <w:t xml:space="preserve"> </w:t>
      </w:r>
      <w:r w:rsidR="00872D36" w:rsidRPr="00872D36">
        <w:rPr>
          <w:rFonts w:ascii="inherit" w:hAnsi="inherit" w:cs="Arial"/>
          <w:color w:val="333333"/>
          <w:sz w:val="32"/>
          <w:szCs w:val="32"/>
          <w:bdr w:val="none" w:sz="0" w:space="0" w:color="auto" w:frame="1"/>
        </w:rPr>
        <w:t>điểm thăm quan nằm trong quần thể di tích cố đô Hoa Lư, thuộc địa phận xã Trường Yên, huyện Hoa Lư, </w:t>
      </w:r>
      <w:hyperlink r:id="rId8" w:tgtFrame="_blank" w:history="1">
        <w:r w:rsidR="00872D36" w:rsidRPr="00872D36">
          <w:rPr>
            <w:rFonts w:ascii="inherit" w:hAnsi="inherit" w:cs="Arial"/>
            <w:color w:val="000000" w:themeColor="text1"/>
            <w:sz w:val="32"/>
            <w:szCs w:val="32"/>
            <w:bdr w:val="none" w:sz="0" w:space="0" w:color="auto" w:frame="1"/>
          </w:rPr>
          <w:t>tỉnh Ninh Bình</w:t>
        </w:r>
      </w:hyperlink>
      <w:r w:rsidR="00872D36" w:rsidRPr="00872D36">
        <w:rPr>
          <w:rFonts w:ascii="inherit" w:hAnsi="inherit" w:cs="Arial"/>
          <w:color w:val="333333"/>
          <w:sz w:val="32"/>
          <w:szCs w:val="32"/>
          <w:bdr w:val="none" w:sz="0" w:space="0" w:color="auto" w:frame="1"/>
        </w:rPr>
        <w:t>,</w:t>
      </w:r>
      <w:r w:rsidR="00872D36" w:rsidRPr="00872D36">
        <w:rPr>
          <w:rFonts w:ascii="Arial" w:hAnsi="Arial" w:cs="Arial"/>
          <w:color w:val="333333"/>
          <w:sz w:val="32"/>
          <w:szCs w:val="32"/>
          <w:bdr w:val="none" w:sz="0" w:space="0" w:color="auto" w:frame="1"/>
        </w:rPr>
        <w:t xml:space="preserve"> đây là hang núi vô cùng đẹp và thanh tị</w:t>
      </w:r>
      <w:r w:rsidR="00872D36">
        <w:rPr>
          <w:rFonts w:ascii="Arial" w:hAnsi="Arial" w:cs="Arial"/>
          <w:color w:val="333333"/>
          <w:sz w:val="32"/>
          <w:szCs w:val="32"/>
          <w:bdr w:val="none" w:sz="0" w:space="0" w:color="auto" w:frame="1"/>
        </w:rPr>
        <w:t>nh.</w:t>
      </w:r>
    </w:p>
    <w:p w14:paraId="372CB921" w14:textId="77777777" w:rsidR="00C56BC6" w:rsidRDefault="00C56BC6" w:rsidP="00C56BC6">
      <w:pPr>
        <w:widowControl w:val="0"/>
        <w:autoSpaceDE w:val="0"/>
        <w:autoSpaceDN w:val="0"/>
        <w:adjustRightInd w:val="0"/>
        <w:rPr>
          <w:rFonts w:ascii="Helvetica" w:hAnsi="Helvetica" w:cs="Helvetica"/>
          <w:color w:val="262626"/>
          <w:sz w:val="30"/>
          <w:szCs w:val="30"/>
        </w:rPr>
      </w:pPr>
      <w:r>
        <w:rPr>
          <w:rFonts w:ascii="Helvetica" w:hAnsi="Helvetica" w:cs="Helvetica"/>
          <w:b/>
          <w:bCs/>
          <w:color w:val="262626"/>
          <w:sz w:val="32"/>
          <w:szCs w:val="32"/>
        </w:rPr>
        <w:t>11h30:</w:t>
      </w:r>
      <w:r>
        <w:rPr>
          <w:rFonts w:ascii="Helvetica" w:hAnsi="Helvetica" w:cs="Helvetica"/>
          <w:color w:val="262626"/>
          <w:sz w:val="32"/>
          <w:szCs w:val="32"/>
        </w:rPr>
        <w:t xml:space="preserve"> Quý khách về khu nghỉ, ăn trưa tại nhà hàng.</w:t>
      </w:r>
    </w:p>
    <w:p w14:paraId="49C6EB66" w14:textId="77777777" w:rsidR="00C56BC6" w:rsidRDefault="00C56BC6" w:rsidP="00C56BC6">
      <w:pPr>
        <w:widowControl w:val="0"/>
        <w:autoSpaceDE w:val="0"/>
        <w:autoSpaceDN w:val="0"/>
        <w:adjustRightInd w:val="0"/>
        <w:rPr>
          <w:rFonts w:ascii="Helvetica" w:hAnsi="Helvetica" w:cs="Helvetica"/>
          <w:color w:val="262626"/>
          <w:sz w:val="30"/>
          <w:szCs w:val="30"/>
        </w:rPr>
      </w:pPr>
      <w:r>
        <w:rPr>
          <w:rFonts w:ascii="Helvetica" w:hAnsi="Helvetica" w:cs="Helvetica"/>
          <w:b/>
          <w:bCs/>
          <w:color w:val="262626"/>
          <w:sz w:val="32"/>
          <w:szCs w:val="32"/>
        </w:rPr>
        <w:t>14h00 -</w:t>
      </w:r>
      <w:r>
        <w:rPr>
          <w:rFonts w:ascii="Helvetica" w:hAnsi="Helvetica" w:cs="Helvetica"/>
          <w:color w:val="262626"/>
          <w:sz w:val="32"/>
          <w:szCs w:val="32"/>
        </w:rPr>
        <w:t xml:space="preserve"> </w:t>
      </w:r>
      <w:r>
        <w:rPr>
          <w:rFonts w:ascii="Helvetica" w:hAnsi="Helvetica" w:cs="Helvetica"/>
          <w:b/>
          <w:bCs/>
          <w:color w:val="262626"/>
          <w:sz w:val="32"/>
          <w:szCs w:val="32"/>
        </w:rPr>
        <w:t>16h00:</w:t>
      </w:r>
      <w:r>
        <w:rPr>
          <w:rFonts w:ascii="Helvetica" w:hAnsi="Helvetica" w:cs="Helvetica"/>
          <w:color w:val="262626"/>
          <w:sz w:val="32"/>
          <w:szCs w:val="32"/>
        </w:rPr>
        <w:t xml:space="preserve"> Học sinh tham gia thi bơi tại hồ bơi trong khu nghỉ.</w:t>
      </w:r>
    </w:p>
    <w:p w14:paraId="6F417BAC" w14:textId="77777777" w:rsidR="00C56BC6" w:rsidRDefault="00C56BC6" w:rsidP="00C56BC6">
      <w:pPr>
        <w:widowControl w:val="0"/>
        <w:autoSpaceDE w:val="0"/>
        <w:autoSpaceDN w:val="0"/>
        <w:adjustRightInd w:val="0"/>
        <w:rPr>
          <w:rFonts w:ascii="Helvetica" w:hAnsi="Helvetica" w:cs="Helvetica"/>
          <w:color w:val="262626"/>
          <w:sz w:val="32"/>
          <w:szCs w:val="32"/>
        </w:rPr>
      </w:pPr>
      <w:r>
        <w:rPr>
          <w:rFonts w:ascii="Helvetica" w:hAnsi="Helvetica" w:cs="Helvetica"/>
          <w:b/>
          <w:bCs/>
          <w:color w:val="262626"/>
          <w:sz w:val="32"/>
          <w:szCs w:val="32"/>
        </w:rPr>
        <w:t>18h00:</w:t>
      </w:r>
      <w:r>
        <w:rPr>
          <w:rFonts w:ascii="Helvetica" w:hAnsi="Helvetica" w:cs="Helvetica"/>
          <w:color w:val="262626"/>
          <w:sz w:val="32"/>
          <w:szCs w:val="32"/>
        </w:rPr>
        <w:t xml:space="preserve"> Thầy cô và các em tham dự chương trình gala và tiệc tối trong khuôn viên.</w:t>
      </w:r>
    </w:p>
    <w:p w14:paraId="3E326A99" w14:textId="77777777" w:rsidR="00C56BC6" w:rsidRDefault="00C56BC6" w:rsidP="00C56BC6">
      <w:pPr>
        <w:widowControl w:val="0"/>
        <w:autoSpaceDE w:val="0"/>
        <w:autoSpaceDN w:val="0"/>
        <w:adjustRightInd w:val="0"/>
        <w:rPr>
          <w:rFonts w:ascii="Helvetica" w:hAnsi="Helvetica" w:cs="Helvetica"/>
          <w:color w:val="262626"/>
          <w:sz w:val="32"/>
          <w:szCs w:val="32"/>
        </w:rPr>
      </w:pPr>
      <w:r>
        <w:rPr>
          <w:rFonts w:ascii="Helvetica" w:hAnsi="Helvetica" w:cs="Helvetica"/>
          <w:color w:val="262626"/>
          <w:sz w:val="32"/>
          <w:szCs w:val="32"/>
        </w:rPr>
        <w:t>Nghỉ đêm tại Ninh Bình.</w:t>
      </w:r>
    </w:p>
    <w:p w14:paraId="07963D9A" w14:textId="77777777" w:rsidR="00DD0B4F" w:rsidRDefault="00DD0B4F" w:rsidP="00C56BC6">
      <w:pPr>
        <w:widowControl w:val="0"/>
        <w:autoSpaceDE w:val="0"/>
        <w:autoSpaceDN w:val="0"/>
        <w:adjustRightInd w:val="0"/>
        <w:rPr>
          <w:rFonts w:ascii="Helvetica" w:hAnsi="Helvetica" w:cs="Helvetica"/>
          <w:color w:val="262626"/>
          <w:sz w:val="32"/>
          <w:szCs w:val="32"/>
        </w:rPr>
      </w:pPr>
      <w:bookmarkStart w:id="0" w:name="_GoBack"/>
      <w:bookmarkEnd w:id="0"/>
    </w:p>
    <w:p w14:paraId="2F3045D3" w14:textId="77777777" w:rsidR="00C56BC6" w:rsidRDefault="00C56BC6" w:rsidP="00C56BC6">
      <w:pPr>
        <w:widowControl w:val="0"/>
        <w:autoSpaceDE w:val="0"/>
        <w:autoSpaceDN w:val="0"/>
        <w:adjustRightInd w:val="0"/>
        <w:rPr>
          <w:rFonts w:ascii="Helvetica" w:hAnsi="Helvetica" w:cs="Helvetica"/>
          <w:b/>
          <w:bCs/>
          <w:color w:val="262626"/>
          <w:sz w:val="30"/>
          <w:szCs w:val="30"/>
        </w:rPr>
      </w:pPr>
      <w:r>
        <w:rPr>
          <w:rFonts w:ascii="Helvetica" w:hAnsi="Helvetica" w:cs="Helvetica"/>
          <w:b/>
          <w:bCs/>
          <w:color w:val="262626"/>
          <w:sz w:val="30"/>
          <w:szCs w:val="30"/>
        </w:rPr>
        <w:t xml:space="preserve">NGÀY 02: TRÀNG AN - HÀ NỘI </w:t>
      </w:r>
    </w:p>
    <w:p w14:paraId="69F38C1D" w14:textId="77777777" w:rsidR="00C56BC6" w:rsidRDefault="00C56BC6" w:rsidP="00C56BC6">
      <w:pPr>
        <w:widowControl w:val="0"/>
        <w:autoSpaceDE w:val="0"/>
        <w:autoSpaceDN w:val="0"/>
        <w:adjustRightInd w:val="0"/>
        <w:rPr>
          <w:rFonts w:ascii="Helvetica" w:hAnsi="Helvetica" w:cs="Helvetica"/>
          <w:b/>
          <w:bCs/>
          <w:color w:val="262626"/>
          <w:sz w:val="30"/>
          <w:szCs w:val="30"/>
        </w:rPr>
      </w:pPr>
    </w:p>
    <w:p w14:paraId="3F5313EB" w14:textId="44860700" w:rsidR="00C56BC6" w:rsidRDefault="00C56BC6" w:rsidP="00C56BC6">
      <w:pPr>
        <w:widowControl w:val="0"/>
        <w:autoSpaceDE w:val="0"/>
        <w:autoSpaceDN w:val="0"/>
        <w:adjustRightInd w:val="0"/>
        <w:rPr>
          <w:rFonts w:ascii="Helvetica" w:hAnsi="Helvetica" w:cs="Helvetica"/>
          <w:color w:val="262626"/>
          <w:sz w:val="32"/>
          <w:szCs w:val="32"/>
        </w:rPr>
      </w:pPr>
      <w:r>
        <w:rPr>
          <w:rFonts w:ascii="Helvetica" w:hAnsi="Helvetica" w:cs="Helvetica"/>
          <w:b/>
          <w:bCs/>
          <w:color w:val="262626"/>
          <w:sz w:val="32"/>
          <w:szCs w:val="32"/>
        </w:rPr>
        <w:t>7h00:</w:t>
      </w:r>
      <w:r>
        <w:rPr>
          <w:rFonts w:ascii="Helvetica" w:hAnsi="Helvetica" w:cs="Helvetica"/>
          <w:color w:val="262626"/>
          <w:sz w:val="32"/>
          <w:szCs w:val="32"/>
        </w:rPr>
        <w:t xml:space="preserve"> </w:t>
      </w:r>
      <w:r w:rsidR="00872D36">
        <w:rPr>
          <w:rFonts w:ascii="Helvetica" w:hAnsi="Helvetica" w:cs="Helvetica"/>
          <w:color w:val="262626"/>
          <w:sz w:val="32"/>
          <w:szCs w:val="32"/>
        </w:rPr>
        <w:t xml:space="preserve">Đoàn </w:t>
      </w:r>
      <w:r>
        <w:rPr>
          <w:rFonts w:ascii="Helvetica" w:hAnsi="Helvetica" w:cs="Helvetica"/>
          <w:color w:val="262626"/>
          <w:sz w:val="32"/>
          <w:szCs w:val="32"/>
        </w:rPr>
        <w:t>ăn sáng và nghỉ ngơi.</w:t>
      </w:r>
    </w:p>
    <w:p w14:paraId="713000F9" w14:textId="77777777" w:rsidR="00C56BC6" w:rsidRDefault="00C56BC6" w:rsidP="00C56BC6">
      <w:pPr>
        <w:widowControl w:val="0"/>
        <w:autoSpaceDE w:val="0"/>
        <w:autoSpaceDN w:val="0"/>
        <w:adjustRightInd w:val="0"/>
        <w:rPr>
          <w:rFonts w:ascii="Helvetica" w:hAnsi="Helvetica" w:cs="Helvetica"/>
          <w:color w:val="262626"/>
          <w:sz w:val="32"/>
          <w:szCs w:val="32"/>
        </w:rPr>
      </w:pPr>
      <w:r>
        <w:rPr>
          <w:rFonts w:ascii="Helvetica" w:hAnsi="Helvetica" w:cs="Helvetica"/>
          <w:color w:val="262626"/>
          <w:sz w:val="32"/>
          <w:szCs w:val="32"/>
        </w:rPr>
        <w:t>Tự do vui chơi, hoặc tham gia vào các trò chơi tập thể tự tổ chức.</w:t>
      </w:r>
    </w:p>
    <w:p w14:paraId="59A25228" w14:textId="77777777" w:rsidR="00C56BC6" w:rsidRDefault="00C56BC6" w:rsidP="00C56BC6">
      <w:pPr>
        <w:widowControl w:val="0"/>
        <w:autoSpaceDE w:val="0"/>
        <w:autoSpaceDN w:val="0"/>
        <w:adjustRightInd w:val="0"/>
        <w:rPr>
          <w:rFonts w:ascii="Helvetica" w:hAnsi="Helvetica" w:cs="Helvetica"/>
          <w:color w:val="262626"/>
          <w:sz w:val="30"/>
          <w:szCs w:val="30"/>
        </w:rPr>
      </w:pPr>
      <w:r>
        <w:rPr>
          <w:rFonts w:ascii="Helvetica" w:hAnsi="Helvetica" w:cs="Helvetica"/>
          <w:b/>
          <w:bCs/>
          <w:color w:val="262626"/>
          <w:sz w:val="32"/>
          <w:szCs w:val="32"/>
        </w:rPr>
        <w:t>12h00:</w:t>
      </w:r>
      <w:r>
        <w:rPr>
          <w:rFonts w:ascii="Helvetica" w:hAnsi="Helvetica" w:cs="Helvetica"/>
          <w:color w:val="262626"/>
          <w:sz w:val="32"/>
          <w:szCs w:val="32"/>
        </w:rPr>
        <w:t xml:space="preserve"> Ăn trưa tại nhà hàng.Trả phòng</w:t>
      </w:r>
    </w:p>
    <w:p w14:paraId="4336B28E" w14:textId="56BB74BC" w:rsidR="00C56BC6" w:rsidRDefault="00C56BC6" w:rsidP="00C56BC6">
      <w:pPr>
        <w:widowControl w:val="0"/>
        <w:autoSpaceDE w:val="0"/>
        <w:autoSpaceDN w:val="0"/>
        <w:adjustRightInd w:val="0"/>
        <w:jc w:val="both"/>
        <w:rPr>
          <w:rFonts w:ascii="Helvetica" w:hAnsi="Helvetica" w:cs="Helvetica"/>
          <w:color w:val="262626"/>
          <w:sz w:val="30"/>
          <w:szCs w:val="30"/>
        </w:rPr>
      </w:pPr>
      <w:r>
        <w:rPr>
          <w:rFonts w:ascii="Helvetica" w:hAnsi="Helvetica" w:cs="Helvetica"/>
          <w:b/>
          <w:bCs/>
          <w:color w:val="262626"/>
          <w:sz w:val="32"/>
          <w:szCs w:val="32"/>
        </w:rPr>
        <w:t>13h30:</w:t>
      </w:r>
      <w:r w:rsidR="00872D36">
        <w:rPr>
          <w:rFonts w:ascii="Helvetica" w:hAnsi="Helvetica" w:cs="Helvetica"/>
          <w:color w:val="262626"/>
          <w:sz w:val="32"/>
          <w:szCs w:val="32"/>
        </w:rPr>
        <w:t xml:space="preserve"> Đoàn</w:t>
      </w:r>
      <w:r>
        <w:rPr>
          <w:rFonts w:ascii="Helvetica" w:hAnsi="Helvetica" w:cs="Helvetica"/>
          <w:color w:val="262626"/>
          <w:sz w:val="32"/>
          <w:szCs w:val="32"/>
        </w:rPr>
        <w:t xml:space="preserve"> lên xe về lại Hà Nội. </w:t>
      </w:r>
      <w:r>
        <w:rPr>
          <w:rFonts w:ascii="Helvetica" w:hAnsi="Helvetica" w:cs="Helvetica"/>
          <w:color w:val="262626"/>
          <w:sz w:val="30"/>
          <w:szCs w:val="30"/>
        </w:rPr>
        <w:t>Kết thúc chương trình. Hẹn gặp lại!</w:t>
      </w:r>
    </w:p>
    <w:p w14:paraId="246CCC40" w14:textId="77777777" w:rsidR="00C56BC6" w:rsidRDefault="00C56BC6" w:rsidP="00C56BC6">
      <w:pPr>
        <w:widowControl w:val="0"/>
        <w:autoSpaceDE w:val="0"/>
        <w:autoSpaceDN w:val="0"/>
        <w:adjustRightInd w:val="0"/>
        <w:jc w:val="center"/>
        <w:rPr>
          <w:rFonts w:ascii="Helvetica" w:hAnsi="Helvetica" w:cs="Helvetica"/>
          <w:color w:val="262626"/>
          <w:sz w:val="30"/>
          <w:szCs w:val="30"/>
        </w:rPr>
      </w:pPr>
      <w:r>
        <w:rPr>
          <w:rFonts w:ascii="Comic Sans MS" w:hAnsi="Comic Sans MS" w:cs="Comic Sans MS"/>
          <w:b/>
          <w:bCs/>
          <w:color w:val="0000FF"/>
          <w:sz w:val="30"/>
          <w:szCs w:val="30"/>
        </w:rPr>
        <w:t>GIÁ TOUR: 1.400.000VN</w:t>
      </w:r>
      <w:r>
        <w:rPr>
          <w:rFonts w:ascii="Calibri" w:eastAsia="Calibri" w:hAnsi="Calibri" w:cs="Calibri"/>
          <w:b/>
          <w:bCs/>
          <w:color w:val="0000FF"/>
          <w:sz w:val="30"/>
          <w:szCs w:val="30"/>
        </w:rPr>
        <w:t>Đ</w:t>
      </w:r>
      <w:r>
        <w:rPr>
          <w:rFonts w:ascii="Comic Sans MS" w:hAnsi="Comic Sans MS" w:cs="Comic Sans MS"/>
          <w:b/>
          <w:bCs/>
          <w:color w:val="0000FF"/>
          <w:sz w:val="30"/>
          <w:szCs w:val="30"/>
        </w:rPr>
        <w:t>/01 NG</w:t>
      </w:r>
      <w:r>
        <w:rPr>
          <w:rFonts w:ascii="Calibri" w:eastAsia="Calibri" w:hAnsi="Calibri" w:cs="Calibri"/>
          <w:b/>
          <w:bCs/>
          <w:color w:val="0000FF"/>
          <w:sz w:val="30"/>
          <w:szCs w:val="30"/>
        </w:rPr>
        <w:t>ƯỜ</w:t>
      </w:r>
      <w:r>
        <w:rPr>
          <w:rFonts w:ascii="Comic Sans MS" w:hAnsi="Comic Sans MS" w:cs="Comic Sans MS"/>
          <w:b/>
          <w:bCs/>
          <w:color w:val="0000FF"/>
          <w:sz w:val="30"/>
          <w:szCs w:val="30"/>
        </w:rPr>
        <w:t>I </w:t>
      </w:r>
    </w:p>
    <w:p w14:paraId="7CE484D8" w14:textId="77777777" w:rsidR="00C56BC6" w:rsidRDefault="00C56BC6" w:rsidP="00C56BC6">
      <w:pPr>
        <w:widowControl w:val="0"/>
        <w:autoSpaceDE w:val="0"/>
        <w:autoSpaceDN w:val="0"/>
        <w:adjustRightInd w:val="0"/>
        <w:rPr>
          <w:rFonts w:ascii="Helvetica" w:hAnsi="Helvetica" w:cs="Helvetica"/>
          <w:color w:val="262626"/>
          <w:sz w:val="30"/>
          <w:szCs w:val="30"/>
        </w:rPr>
      </w:pPr>
      <w:r>
        <w:rPr>
          <w:rFonts w:ascii="Helvetica" w:hAnsi="Helvetica" w:cs="Helvetica"/>
          <w:b/>
          <w:bCs/>
          <w:color w:val="262626"/>
          <w:sz w:val="30"/>
          <w:szCs w:val="30"/>
        </w:rPr>
        <w:t>Giá tour bao gồm:</w:t>
      </w:r>
    </w:p>
    <w:p w14:paraId="65C94B40" w14:textId="77777777" w:rsidR="00C56BC6" w:rsidRDefault="00C56BC6" w:rsidP="00C56BC6">
      <w:pPr>
        <w:widowControl w:val="0"/>
        <w:numPr>
          <w:ilvl w:val="0"/>
          <w:numId w:val="1"/>
        </w:numPr>
        <w:tabs>
          <w:tab w:val="left" w:pos="220"/>
          <w:tab w:val="left" w:pos="720"/>
        </w:tabs>
        <w:autoSpaceDE w:val="0"/>
        <w:autoSpaceDN w:val="0"/>
        <w:adjustRightInd w:val="0"/>
        <w:ind w:hanging="720"/>
        <w:jc w:val="both"/>
        <w:rPr>
          <w:rFonts w:ascii="Helvetica" w:hAnsi="Helvetica" w:cs="Helvetica"/>
          <w:color w:val="262626"/>
          <w:sz w:val="30"/>
          <w:szCs w:val="30"/>
        </w:rPr>
      </w:pPr>
      <w:r w:rsidRPr="006668B5">
        <w:rPr>
          <w:rFonts w:ascii="Helvetica" w:hAnsi="Helvetica" w:cs="Helvetica"/>
          <w:color w:val="262626"/>
          <w:sz w:val="30"/>
          <w:szCs w:val="30"/>
        </w:rPr>
        <w:t>Xe ô tô du lịch phục vụ</w:t>
      </w:r>
      <w:r>
        <w:rPr>
          <w:rFonts w:ascii="Helvetica" w:hAnsi="Helvetica" w:cs="Helvetica"/>
          <w:color w:val="262626"/>
          <w:sz w:val="30"/>
          <w:szCs w:val="30"/>
        </w:rPr>
        <w:t xml:space="preserve"> theo chương trình</w:t>
      </w:r>
      <w:r w:rsidRPr="006668B5">
        <w:rPr>
          <w:rFonts w:ascii="Helvetica" w:hAnsi="Helvetica" w:cs="Helvetica"/>
          <w:color w:val="262626"/>
          <w:sz w:val="30"/>
          <w:szCs w:val="30"/>
        </w:rPr>
        <w:t xml:space="preserve"> </w:t>
      </w:r>
    </w:p>
    <w:p w14:paraId="7658CEF5" w14:textId="77777777" w:rsidR="00C56BC6" w:rsidRPr="006668B5" w:rsidRDefault="00C56BC6" w:rsidP="00C56BC6">
      <w:pPr>
        <w:widowControl w:val="0"/>
        <w:numPr>
          <w:ilvl w:val="0"/>
          <w:numId w:val="1"/>
        </w:numPr>
        <w:tabs>
          <w:tab w:val="left" w:pos="220"/>
          <w:tab w:val="left" w:pos="720"/>
        </w:tabs>
        <w:autoSpaceDE w:val="0"/>
        <w:autoSpaceDN w:val="0"/>
        <w:adjustRightInd w:val="0"/>
        <w:ind w:hanging="720"/>
        <w:jc w:val="both"/>
        <w:rPr>
          <w:rFonts w:ascii="Helvetica" w:hAnsi="Helvetica" w:cs="Helvetica"/>
          <w:color w:val="262626"/>
          <w:sz w:val="30"/>
          <w:szCs w:val="30"/>
        </w:rPr>
      </w:pPr>
      <w:r w:rsidRPr="006668B5">
        <w:rPr>
          <w:rFonts w:ascii="Helvetica" w:hAnsi="Helvetica" w:cs="Helvetica"/>
          <w:color w:val="262626"/>
          <w:sz w:val="30"/>
          <w:szCs w:val="30"/>
        </w:rPr>
        <w:t xml:space="preserve">01 đêm nghỉ tại </w:t>
      </w:r>
      <w:r>
        <w:rPr>
          <w:rFonts w:ascii="Helvetica" w:hAnsi="Helvetica" w:cs="Helvetica"/>
          <w:color w:val="262626"/>
          <w:sz w:val="30"/>
          <w:szCs w:val="30"/>
        </w:rPr>
        <w:t xml:space="preserve">khu nghỉ dưỡng </w:t>
      </w:r>
      <w:r w:rsidRPr="006668B5">
        <w:rPr>
          <w:rFonts w:ascii="Helvetica" w:hAnsi="Helvetica" w:cs="Helvetica"/>
          <w:color w:val="262626"/>
          <w:sz w:val="30"/>
          <w:szCs w:val="30"/>
        </w:rPr>
        <w:t xml:space="preserve">với view siêu đẹp </w:t>
      </w:r>
    </w:p>
    <w:p w14:paraId="48087EBF" w14:textId="77777777" w:rsidR="00C56BC6" w:rsidRDefault="00C56BC6" w:rsidP="00C56BC6">
      <w:pPr>
        <w:widowControl w:val="0"/>
        <w:numPr>
          <w:ilvl w:val="0"/>
          <w:numId w:val="1"/>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 xml:space="preserve">03 bữa ăn chính theo tiêu chuẩn của chương trình </w:t>
      </w:r>
    </w:p>
    <w:p w14:paraId="08F3350A" w14:textId="77777777" w:rsidR="00C56BC6" w:rsidRDefault="00C56BC6" w:rsidP="00C56BC6">
      <w:pPr>
        <w:widowControl w:val="0"/>
        <w:numPr>
          <w:ilvl w:val="0"/>
          <w:numId w:val="1"/>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01 bữa sáng theo tiêu chuẩn của khu nghỉ </w:t>
      </w:r>
    </w:p>
    <w:p w14:paraId="3C2BB8BD" w14:textId="77777777" w:rsidR="00C56BC6" w:rsidRDefault="00C56BC6" w:rsidP="00C56BC6">
      <w:pPr>
        <w:widowControl w:val="0"/>
        <w:numPr>
          <w:ilvl w:val="0"/>
          <w:numId w:val="1"/>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Nước uống phục vụ trên xe, mỗi ngày 01 chai 500ml/người</w:t>
      </w:r>
    </w:p>
    <w:p w14:paraId="745AF450" w14:textId="77777777" w:rsidR="00C56BC6" w:rsidRDefault="00C56BC6" w:rsidP="00C56BC6">
      <w:pPr>
        <w:widowControl w:val="0"/>
        <w:numPr>
          <w:ilvl w:val="0"/>
          <w:numId w:val="1"/>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Bảo hiểm du lịch</w:t>
      </w:r>
    </w:p>
    <w:p w14:paraId="605B901B" w14:textId="77777777" w:rsidR="00C56BC6" w:rsidRDefault="00C56BC6" w:rsidP="00C56BC6">
      <w:pPr>
        <w:widowControl w:val="0"/>
        <w:numPr>
          <w:ilvl w:val="0"/>
          <w:numId w:val="1"/>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Dịch vụ loa đài, MC tiệc nướng</w:t>
      </w:r>
    </w:p>
    <w:p w14:paraId="33B43D24" w14:textId="77777777" w:rsidR="00C56BC6" w:rsidRDefault="00C56BC6" w:rsidP="00C56BC6">
      <w:pPr>
        <w:widowControl w:val="0"/>
        <w:autoSpaceDE w:val="0"/>
        <w:autoSpaceDN w:val="0"/>
        <w:adjustRightInd w:val="0"/>
        <w:rPr>
          <w:rFonts w:ascii="Helvetica" w:hAnsi="Helvetica" w:cs="Helvetica"/>
          <w:color w:val="262626"/>
          <w:sz w:val="30"/>
          <w:szCs w:val="30"/>
        </w:rPr>
      </w:pPr>
      <w:r>
        <w:rPr>
          <w:rFonts w:ascii="Helvetica" w:hAnsi="Helvetica" w:cs="Helvetica"/>
          <w:b/>
          <w:bCs/>
          <w:color w:val="262626"/>
          <w:sz w:val="30"/>
          <w:szCs w:val="30"/>
        </w:rPr>
        <w:t>Không bao gồm:</w:t>
      </w:r>
    </w:p>
    <w:p w14:paraId="249A660C" w14:textId="77777777" w:rsidR="00C56BC6" w:rsidRDefault="00C56BC6" w:rsidP="00C56BC6">
      <w:pPr>
        <w:widowControl w:val="0"/>
        <w:numPr>
          <w:ilvl w:val="0"/>
          <w:numId w:val="2"/>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Đồ uống trong các bữa ăn: Bia, Coca, Rượu.., trong phòng nghỉ và các chi phí cá nhân khác</w:t>
      </w:r>
    </w:p>
    <w:p w14:paraId="52499746" w14:textId="77777777" w:rsidR="00C56BC6" w:rsidRDefault="00C56BC6" w:rsidP="00C56BC6">
      <w:pPr>
        <w:widowControl w:val="0"/>
        <w:numPr>
          <w:ilvl w:val="0"/>
          <w:numId w:val="2"/>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Các chi phí tham quan ngoài chương trình: giặt là, điện thoại </w:t>
      </w:r>
    </w:p>
    <w:p w14:paraId="6C3D4C1E" w14:textId="77777777" w:rsidR="00C56BC6" w:rsidRDefault="00C56BC6" w:rsidP="00C56BC6">
      <w:pPr>
        <w:widowControl w:val="0"/>
        <w:numPr>
          <w:ilvl w:val="0"/>
          <w:numId w:val="2"/>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Tiền típ cho hướng dẫn và lái xe (tuỳ thuộc vào sự hài lòng của quý khách)</w:t>
      </w:r>
    </w:p>
    <w:p w14:paraId="069E0620" w14:textId="77777777" w:rsidR="00C56BC6" w:rsidRDefault="00C56BC6" w:rsidP="00C56BC6">
      <w:pPr>
        <w:widowControl w:val="0"/>
        <w:autoSpaceDE w:val="0"/>
        <w:autoSpaceDN w:val="0"/>
        <w:adjustRightInd w:val="0"/>
        <w:rPr>
          <w:rFonts w:ascii="Helvetica" w:hAnsi="Helvetica" w:cs="Helvetica"/>
          <w:color w:val="262626"/>
          <w:sz w:val="30"/>
          <w:szCs w:val="30"/>
        </w:rPr>
      </w:pPr>
      <w:r>
        <w:rPr>
          <w:rFonts w:ascii="Helvetica" w:hAnsi="Helvetica" w:cs="Helvetica"/>
          <w:b/>
          <w:bCs/>
          <w:color w:val="262626"/>
          <w:sz w:val="30"/>
          <w:szCs w:val="30"/>
        </w:rPr>
        <w:t xml:space="preserve"> (*) Trách nhiệm của  quý khách </w:t>
      </w:r>
    </w:p>
    <w:p w14:paraId="775DAA66" w14:textId="77777777" w:rsidR="00C56BC6" w:rsidRDefault="00C56BC6" w:rsidP="00C56BC6">
      <w:pPr>
        <w:widowControl w:val="0"/>
        <w:numPr>
          <w:ilvl w:val="0"/>
          <w:numId w:val="3"/>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Khách  tự chịu trách nhiệm về sức khỏe và các bệnh mãn tính (tim mạch, huyết áp, tiểu đường, xương khớp…), bệnh bẩm sinh, bệnh tiềm ẩn, bệnh HIV AIDS, bệnh rối loạn tinh thần và thần kinh, ….là những bệnh không nằm trong phạm vi được bảo hiểm. Khi cần thiết Quý khách phải viết cam kết về bệnh tật của bản thân khi tham gia tour. Bên tổ chức tour không chịu trách nhiệm đối với những trường hợp Quý khách không khai báo bệnh, khai báo không trung thực cũng như các trường hợp nằm ngoài phạm vi bảo hiểm du lịch trong tour.</w:t>
      </w:r>
    </w:p>
    <w:p w14:paraId="5F5F14C5" w14:textId="77777777" w:rsidR="00C56BC6" w:rsidRDefault="00C56BC6" w:rsidP="00C56BC6">
      <w:pPr>
        <w:widowControl w:val="0"/>
        <w:numPr>
          <w:ilvl w:val="0"/>
          <w:numId w:val="3"/>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color w:val="262626"/>
          <w:sz w:val="30"/>
          <w:szCs w:val="30"/>
        </w:rPr>
        <w:t>Khách  phải tự bảo quản tài sản riêng của mình trong mọi trường hợpvà ở tất cả các nơi trong suốt chuyến đi. Bên tổ chức tour không chịu trách nhiệm về những mất mát về tiền bạc, tư trang quý,và tài sản riêng của khách  trong chuyến đi.</w:t>
      </w:r>
    </w:p>
    <w:p w14:paraId="0D59C75C" w14:textId="3F2D47B6" w:rsidR="00AE1A26" w:rsidRDefault="00AC7D6D" w:rsidP="00C56BC6">
      <w:pPr>
        <w:widowControl w:val="0"/>
        <w:numPr>
          <w:ilvl w:val="0"/>
          <w:numId w:val="3"/>
        </w:numPr>
        <w:tabs>
          <w:tab w:val="left" w:pos="220"/>
          <w:tab w:val="left" w:pos="720"/>
        </w:tabs>
        <w:autoSpaceDE w:val="0"/>
        <w:autoSpaceDN w:val="0"/>
        <w:adjustRightInd w:val="0"/>
        <w:ind w:hanging="720"/>
        <w:jc w:val="both"/>
        <w:rPr>
          <w:rFonts w:ascii="Helvetica" w:hAnsi="Helvetica" w:cs="Helvetica"/>
          <w:color w:val="262626"/>
          <w:sz w:val="30"/>
          <w:szCs w:val="30"/>
        </w:rPr>
      </w:pPr>
      <w:r>
        <w:rPr>
          <w:rFonts w:ascii="Helvetica" w:hAnsi="Helvetica" w:cs="Helvetica"/>
          <w:noProof/>
          <w:color w:val="262626"/>
          <w:sz w:val="30"/>
          <w:szCs w:val="30"/>
        </w:rPr>
        <w:drawing>
          <wp:inline distT="0" distB="0" distL="0" distR="0" wp14:anchorId="06637AA0" wp14:editId="55372257">
            <wp:extent cx="5845810" cy="8229600"/>
            <wp:effectExtent l="0" t="0" r="0" b="0"/>
            <wp:docPr id="6" name="Picture 6" descr="thumbnail-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umbnail-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5810" cy="8229600"/>
                    </a:xfrm>
                    <a:prstGeom prst="rect">
                      <a:avLst/>
                    </a:prstGeom>
                    <a:noFill/>
                    <a:ln>
                      <a:noFill/>
                    </a:ln>
                  </pic:spPr>
                </pic:pic>
              </a:graphicData>
            </a:graphic>
          </wp:inline>
        </w:drawing>
      </w:r>
    </w:p>
    <w:p w14:paraId="5DACC45F" w14:textId="77777777" w:rsidR="00C56BC6" w:rsidRDefault="00C56BC6" w:rsidP="00C56BC6">
      <w:r>
        <w:rPr>
          <w:rFonts w:ascii="Helvetica" w:hAnsi="Helvetica" w:cs="Helvetica"/>
          <w:b/>
          <w:bCs/>
          <w:noProof/>
          <w:color w:val="262626"/>
          <w:sz w:val="36"/>
          <w:szCs w:val="36"/>
        </w:rPr>
        <w:drawing>
          <wp:inline distT="0" distB="0" distL="0" distR="0" wp14:anchorId="31A5DBE2" wp14:editId="42F14811">
            <wp:extent cx="4858385" cy="2626303"/>
            <wp:effectExtent l="0" t="0" r="0" b="0"/>
            <wp:docPr id="4" name="Picture 4" descr="IMG_5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G_553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2092" cy="2655335"/>
                    </a:xfrm>
                    <a:prstGeom prst="rect">
                      <a:avLst/>
                    </a:prstGeom>
                    <a:noFill/>
                    <a:ln>
                      <a:noFill/>
                    </a:ln>
                  </pic:spPr>
                </pic:pic>
              </a:graphicData>
            </a:graphic>
          </wp:inline>
        </w:drawing>
      </w:r>
      <w:r>
        <w:rPr>
          <w:rFonts w:ascii="Helvetica" w:hAnsi="Helvetica" w:cs="Helvetica"/>
          <w:noProof/>
          <w:color w:val="262626"/>
          <w:sz w:val="30"/>
          <w:szCs w:val="30"/>
        </w:rPr>
        <w:drawing>
          <wp:inline distT="0" distB="0" distL="0" distR="0" wp14:anchorId="3D667B49" wp14:editId="1F946175">
            <wp:extent cx="4852035" cy="2856230"/>
            <wp:effectExtent l="0" t="0" r="0" b="0"/>
            <wp:docPr id="1"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52035" cy="2856230"/>
                    </a:xfrm>
                    <a:prstGeom prst="rect">
                      <a:avLst/>
                    </a:prstGeom>
                    <a:noFill/>
                    <a:ln>
                      <a:noFill/>
                    </a:ln>
                  </pic:spPr>
                </pic:pic>
              </a:graphicData>
            </a:graphic>
          </wp:inline>
        </w:drawing>
      </w:r>
    </w:p>
    <w:p w14:paraId="47F6658D" w14:textId="77777777" w:rsidR="00C56BC6" w:rsidRDefault="00C56BC6" w:rsidP="00C56BC6">
      <w:pPr>
        <w:rPr>
          <w:b/>
          <w:sz w:val="32"/>
          <w:szCs w:val="32"/>
        </w:rPr>
      </w:pPr>
    </w:p>
    <w:p w14:paraId="52A2A16C" w14:textId="77777777" w:rsidR="00C56BC6" w:rsidRDefault="00C56BC6" w:rsidP="00C56BC6">
      <w:pPr>
        <w:rPr>
          <w:b/>
          <w:sz w:val="32"/>
          <w:szCs w:val="32"/>
        </w:rPr>
      </w:pPr>
      <w:r w:rsidRPr="007E26EA">
        <w:rPr>
          <w:b/>
          <w:sz w:val="32"/>
          <w:szCs w:val="32"/>
        </w:rPr>
        <w:t xml:space="preserve">Mọi thắc mắc về chương trình quý PH có thể inbox </w:t>
      </w:r>
      <w:r>
        <w:rPr>
          <w:b/>
          <w:sz w:val="32"/>
          <w:szCs w:val="32"/>
        </w:rPr>
        <w:t>:</w:t>
      </w:r>
    </w:p>
    <w:p w14:paraId="441785D9" w14:textId="77777777" w:rsidR="00C56BC6" w:rsidRPr="007E26EA" w:rsidRDefault="00C56BC6" w:rsidP="00C56BC6">
      <w:pPr>
        <w:rPr>
          <w:b/>
          <w:sz w:val="32"/>
          <w:szCs w:val="32"/>
        </w:rPr>
      </w:pPr>
      <w:r w:rsidRPr="007E26EA">
        <w:rPr>
          <w:b/>
          <w:sz w:val="32"/>
          <w:szCs w:val="32"/>
        </w:rPr>
        <w:t>Ms Lan : 0982468079( Trưởng ban PH)</w:t>
      </w:r>
    </w:p>
    <w:p w14:paraId="5576B8F6" w14:textId="77777777" w:rsidR="00C56BC6" w:rsidRDefault="00C56BC6" w:rsidP="00C56BC6">
      <w:r w:rsidRPr="007E26EA">
        <w:rPr>
          <w:b/>
          <w:sz w:val="32"/>
          <w:szCs w:val="32"/>
        </w:rPr>
        <w:t>Ms Nga : 0982175494 ( Ban PH)</w:t>
      </w:r>
    </w:p>
    <w:p w14:paraId="46A29B1F" w14:textId="77777777" w:rsidR="00465AE2" w:rsidRDefault="00465AE2"/>
    <w:sectPr w:rsidR="00465AE2" w:rsidSect="00531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Comic Sans MS">
    <w:panose1 w:val="030F0702030302020204"/>
    <w:charset w:val="00"/>
    <w:family w:val="auto"/>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81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BC6"/>
    <w:rsid w:val="000961DD"/>
    <w:rsid w:val="00465AE2"/>
    <w:rsid w:val="00531755"/>
    <w:rsid w:val="00872D36"/>
    <w:rsid w:val="00AC7D6D"/>
    <w:rsid w:val="00AE1A26"/>
    <w:rsid w:val="00C56BC6"/>
    <w:rsid w:val="00DD0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E6CEF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6B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2D36"/>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872D36"/>
  </w:style>
  <w:style w:type="character" w:styleId="Hyperlink">
    <w:name w:val="Hyperlink"/>
    <w:basedOn w:val="DefaultParagraphFont"/>
    <w:uiPriority w:val="99"/>
    <w:semiHidden/>
    <w:unhideWhenUsed/>
    <w:rsid w:val="00872D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787420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hyperlink" Target="https://sinhtour.vn/tour-bai-dinh-trang-an-hang-mua-2-ngay-1-dem/" TargetMode="External"/><Relationship Id="rId12" Type="http://schemas.openxmlformats.org/officeDocument/2006/relationships/image" Target="media/image6.jpe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disantrangan.vn/du-lich-viet-nam/mien-bac/ninh-binh" TargetMode="External"/><Relationship Id="rId9" Type="http://schemas.openxmlformats.org/officeDocument/2006/relationships/image" Target="media/image4.jpeg"/><Relationship Id="rId10"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376</Words>
  <Characters>2144</Characters>
  <Application>Microsoft Macintosh Word</Application>
  <DocSecurity>0</DocSecurity>
  <Lines>17</Lines>
  <Paragraphs>5</Paragraphs>
  <ScaleCrop>false</ScaleCrop>
  <LinksUpToDate>false</LinksUpToDate>
  <CharactersWithSpaces>2515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2022-07-03T10:35:00Z</dcterms:created>
  <dcterms:modified xsi:type="dcterms:W3CDTF">2022-07-03T10:55:00Z</dcterms:modified>
</cp:coreProperties>
</file>